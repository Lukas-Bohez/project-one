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BB09" w14:textId="77777777" w:rsidR="0084232D" w:rsidRPr="0084232D" w:rsidRDefault="0084232D" w:rsidP="0084232D">
      <w:pPr>
        <w:rPr>
          <w:b/>
          <w:bCs/>
          <w:lang w:val="nl-BE"/>
        </w:rPr>
      </w:pPr>
      <w:r w:rsidRPr="0084232D">
        <w:rPr>
          <w:b/>
          <w:bCs/>
          <w:lang w:val="nl-BE"/>
        </w:rPr>
        <w:t>Zelfreflectie: Van ambitie naar realisme</w:t>
      </w:r>
    </w:p>
    <w:p w14:paraId="3AE01BD1" w14:textId="77777777" w:rsidR="0084232D" w:rsidRPr="0084232D" w:rsidRDefault="0084232D" w:rsidP="0084232D">
      <w:pPr>
        <w:rPr>
          <w:b/>
          <w:bCs/>
          <w:lang w:val="nl-BE"/>
        </w:rPr>
      </w:pPr>
      <w:r w:rsidRPr="0084232D">
        <w:rPr>
          <w:b/>
          <w:bCs/>
          <w:lang w:val="nl-BE"/>
        </w:rPr>
        <w:t>1. Terugblikken (STARR-methode)</w:t>
      </w:r>
    </w:p>
    <w:p w14:paraId="4297E8B5" w14:textId="77777777" w:rsidR="0084232D" w:rsidRPr="0084232D" w:rsidRDefault="0084232D" w:rsidP="0084232D">
      <w:pPr>
        <w:rPr>
          <w:lang w:val="nl-BE"/>
        </w:rPr>
      </w:pPr>
      <w:r w:rsidRPr="0084232D">
        <w:rPr>
          <w:b/>
          <w:bCs/>
          <w:lang w:val="nl-BE"/>
        </w:rPr>
        <w:t>Situatie:</w:t>
      </w:r>
      <w:r w:rsidRPr="0084232D">
        <w:rPr>
          <w:lang w:val="nl-BE"/>
        </w:rPr>
        <w:br/>
        <w:t xml:space="preserve">Tijdens Project </w:t>
      </w:r>
      <w:proofErr w:type="spellStart"/>
      <w:r w:rsidRPr="0084232D">
        <w:rPr>
          <w:lang w:val="nl-BE"/>
        </w:rPr>
        <w:t>One</w:t>
      </w:r>
      <w:proofErr w:type="spellEnd"/>
      <w:r w:rsidRPr="0084232D">
        <w:rPr>
          <w:lang w:val="nl-BE"/>
        </w:rPr>
        <w:t xml:space="preserve"> ontwikkelde ik "Quiz The Spire" – een interactieve quiz met sensoren, items en een servomotor als timer. Mijn oorspronkelijke plan omvatte </w:t>
      </w:r>
      <w:r w:rsidRPr="0084232D">
        <w:rPr>
          <w:i/>
          <w:iCs/>
          <w:lang w:val="nl-BE"/>
        </w:rPr>
        <w:t>nice-to-have</w:t>
      </w:r>
      <w:r w:rsidRPr="0084232D">
        <w:rPr>
          <w:lang w:val="nl-BE"/>
        </w:rPr>
        <w:t xml:space="preserve"> features zoals een microfoon en camera, naast de verplichte elementen.</w:t>
      </w:r>
    </w:p>
    <w:p w14:paraId="58C7420B" w14:textId="77777777" w:rsidR="0084232D" w:rsidRPr="0084232D" w:rsidRDefault="0084232D" w:rsidP="0084232D">
      <w:pPr>
        <w:rPr>
          <w:lang w:val="nl-BE"/>
        </w:rPr>
      </w:pPr>
      <w:r w:rsidRPr="0084232D">
        <w:rPr>
          <w:b/>
          <w:bCs/>
          <w:lang w:val="nl-BE"/>
        </w:rPr>
        <w:t>Taak:</w:t>
      </w:r>
      <w:r w:rsidRPr="0084232D">
        <w:rPr>
          <w:lang w:val="nl-BE"/>
        </w:rPr>
        <w:br/>
        <w:t>Mijn doel was een innovatieve, professionele quizgame af te leveren die aan alle eisen voldeed én indruk maakte.</w:t>
      </w:r>
    </w:p>
    <w:p w14:paraId="6F3D751D" w14:textId="77777777" w:rsidR="0084232D" w:rsidRPr="0084232D" w:rsidRDefault="0084232D" w:rsidP="0084232D">
      <w:r w:rsidRPr="0084232D">
        <w:rPr>
          <w:b/>
          <w:bCs/>
        </w:rPr>
        <w:t>Actie:</w:t>
      </w:r>
    </w:p>
    <w:p w14:paraId="23C2C090" w14:textId="75E13516" w:rsidR="0084232D" w:rsidRPr="0084232D" w:rsidRDefault="0084232D" w:rsidP="0084232D">
      <w:pPr>
        <w:numPr>
          <w:ilvl w:val="0"/>
          <w:numId w:val="1"/>
        </w:numPr>
        <w:rPr>
          <w:lang w:val="nl-BE"/>
        </w:rPr>
      </w:pPr>
      <w:r w:rsidRPr="0084232D">
        <w:rPr>
          <w:lang w:val="nl-BE"/>
        </w:rPr>
        <w:t>Ik begon met experimenteren: uitgebreide item-logica, en dynamische moeilijkheidsaanpassing via 3 sensoren.</w:t>
      </w:r>
    </w:p>
    <w:p w14:paraId="016224DD" w14:textId="1DD57C06" w:rsidR="0084232D" w:rsidRPr="0084232D" w:rsidRDefault="0084232D" w:rsidP="0084232D">
      <w:pPr>
        <w:numPr>
          <w:ilvl w:val="0"/>
          <w:numId w:val="1"/>
        </w:numPr>
        <w:rPr>
          <w:lang w:val="nl-BE"/>
        </w:rPr>
      </w:pPr>
      <w:r w:rsidRPr="0084232D">
        <w:rPr>
          <w:lang w:val="nl-BE"/>
        </w:rPr>
        <w:t>Ik documenteerde alles grondig maar besteedde 30% van mijn tijd aan niet-kernfunctionaliteiten (zoals het ontwerp</w:t>
      </w:r>
      <w:r>
        <w:rPr>
          <w:lang w:val="nl-BE"/>
        </w:rPr>
        <w:t xml:space="preserve"> een snes </w:t>
      </w:r>
      <w:proofErr w:type="spellStart"/>
      <w:r>
        <w:rPr>
          <w:lang w:val="nl-BE"/>
        </w:rPr>
        <w:t>gamepad</w:t>
      </w:r>
      <w:proofErr w:type="spellEnd"/>
      <w:r>
        <w:rPr>
          <w:lang w:val="nl-BE"/>
        </w:rPr>
        <w:t xml:space="preserve"> mouse script</w:t>
      </w:r>
      <w:r w:rsidRPr="0084232D">
        <w:rPr>
          <w:lang w:val="nl-BE"/>
        </w:rPr>
        <w:t>).</w:t>
      </w:r>
    </w:p>
    <w:p w14:paraId="2D2CEFE1" w14:textId="77777777" w:rsidR="0084232D" w:rsidRPr="0084232D" w:rsidRDefault="0084232D" w:rsidP="0084232D">
      <w:proofErr w:type="spellStart"/>
      <w:r w:rsidRPr="0084232D">
        <w:rPr>
          <w:b/>
          <w:bCs/>
        </w:rPr>
        <w:t>Resultaat</w:t>
      </w:r>
      <w:proofErr w:type="spellEnd"/>
      <w:r w:rsidRPr="0084232D">
        <w:rPr>
          <w:b/>
          <w:bCs/>
        </w:rPr>
        <w:t>:</w:t>
      </w:r>
    </w:p>
    <w:p w14:paraId="2FFB4A0E" w14:textId="77777777" w:rsidR="0084232D" w:rsidRPr="0084232D" w:rsidRDefault="0084232D" w:rsidP="0084232D">
      <w:pPr>
        <w:numPr>
          <w:ilvl w:val="0"/>
          <w:numId w:val="2"/>
        </w:numPr>
        <w:rPr>
          <w:lang w:val="nl-BE"/>
        </w:rPr>
      </w:pPr>
      <w:r w:rsidRPr="0084232D">
        <w:rPr>
          <w:lang w:val="nl-BE"/>
        </w:rPr>
        <w:t>De quiz werkte, maar de microfoon en camera raakten niet af.</w:t>
      </w:r>
    </w:p>
    <w:p w14:paraId="5654CCB8" w14:textId="77777777" w:rsidR="0084232D" w:rsidRPr="0084232D" w:rsidRDefault="0084232D" w:rsidP="0084232D">
      <w:pPr>
        <w:numPr>
          <w:ilvl w:val="0"/>
          <w:numId w:val="2"/>
        </w:numPr>
        <w:rPr>
          <w:lang w:val="nl-BE"/>
        </w:rPr>
      </w:pPr>
      <w:r w:rsidRPr="0084232D">
        <w:rPr>
          <w:lang w:val="nl-BE"/>
        </w:rPr>
        <w:t>Ik haalde deadlines net op tijd, met stress als gevolg.</w:t>
      </w:r>
    </w:p>
    <w:p w14:paraId="0E3E97EF" w14:textId="77777777" w:rsidR="0084232D" w:rsidRPr="0084232D" w:rsidRDefault="0084232D" w:rsidP="0084232D">
      <w:r w:rsidRPr="0084232D">
        <w:pict w14:anchorId="19E663DD">
          <v:rect id="_x0000_i1043" style="width:0;height:1.5pt" o:hralign="center" o:hrstd="t" o:hr="t" fillcolor="#a0a0a0" stroked="f"/>
        </w:pict>
      </w:r>
    </w:p>
    <w:p w14:paraId="125768F8" w14:textId="77777777" w:rsidR="0084232D" w:rsidRPr="0084232D" w:rsidRDefault="0084232D" w:rsidP="0084232D">
      <w:pPr>
        <w:rPr>
          <w:b/>
          <w:bCs/>
          <w:lang w:val="nl-BE"/>
        </w:rPr>
      </w:pPr>
      <w:r w:rsidRPr="0084232D">
        <w:rPr>
          <w:b/>
          <w:bCs/>
          <w:lang w:val="nl-BE"/>
        </w:rPr>
        <w:t>2. Bewustwording (diepere analyse)</w:t>
      </w:r>
    </w:p>
    <w:p w14:paraId="3E62ADF6" w14:textId="77777777" w:rsidR="0084232D" w:rsidRPr="0084232D" w:rsidRDefault="0084232D" w:rsidP="0084232D">
      <w:pPr>
        <w:rPr>
          <w:lang w:val="nl-BE"/>
        </w:rPr>
      </w:pPr>
      <w:r w:rsidRPr="0084232D">
        <w:rPr>
          <w:b/>
          <w:bCs/>
          <w:lang w:val="nl-BE"/>
        </w:rPr>
        <w:t>Wat ging er mis?</w:t>
      </w:r>
    </w:p>
    <w:p w14:paraId="6AB89539" w14:textId="77777777" w:rsidR="0084232D" w:rsidRPr="0084232D" w:rsidRDefault="0084232D" w:rsidP="0084232D">
      <w:pPr>
        <w:numPr>
          <w:ilvl w:val="0"/>
          <w:numId w:val="3"/>
        </w:numPr>
        <w:rPr>
          <w:lang w:val="nl-BE"/>
        </w:rPr>
      </w:pPr>
      <w:r w:rsidRPr="0084232D">
        <w:rPr>
          <w:b/>
          <w:bCs/>
          <w:lang w:val="nl-BE"/>
        </w:rPr>
        <w:t>Perfectionisme:</w:t>
      </w:r>
      <w:r w:rsidRPr="0084232D">
        <w:rPr>
          <w:lang w:val="nl-BE"/>
        </w:rPr>
        <w:t xml:space="preserve"> Ik wilde een "perfect" prototype (</w:t>
      </w:r>
      <w:r w:rsidRPr="0084232D">
        <w:rPr>
          <w:i/>
          <w:iCs/>
          <w:lang w:val="nl-BE"/>
        </w:rPr>
        <w:t>"Wat als de docenten mijn idee te simpel vinden?"</w:t>
      </w:r>
      <w:r w:rsidRPr="0084232D">
        <w:rPr>
          <w:lang w:val="nl-BE"/>
        </w:rPr>
        <w:t>).</w:t>
      </w:r>
    </w:p>
    <w:p w14:paraId="4641AA43" w14:textId="77777777" w:rsidR="0084232D" w:rsidRPr="0084232D" w:rsidRDefault="0084232D" w:rsidP="0084232D">
      <w:pPr>
        <w:numPr>
          <w:ilvl w:val="0"/>
          <w:numId w:val="3"/>
        </w:numPr>
        <w:rPr>
          <w:lang w:val="nl-BE"/>
        </w:rPr>
      </w:pPr>
      <w:r w:rsidRPr="0084232D">
        <w:rPr>
          <w:b/>
          <w:bCs/>
          <w:lang w:val="nl-BE"/>
        </w:rPr>
        <w:t>Tijdsblindheid:</w:t>
      </w:r>
      <w:r w:rsidRPr="0084232D">
        <w:rPr>
          <w:lang w:val="nl-BE"/>
        </w:rPr>
        <w:t xml:space="preserve"> Ik registreerde uren via </w:t>
      </w:r>
      <w:proofErr w:type="spellStart"/>
      <w:r w:rsidRPr="0084232D">
        <w:rPr>
          <w:lang w:val="nl-BE"/>
        </w:rPr>
        <w:t>Toggl</w:t>
      </w:r>
      <w:proofErr w:type="spellEnd"/>
      <w:r w:rsidRPr="0084232D">
        <w:rPr>
          <w:lang w:val="nl-BE"/>
        </w:rPr>
        <w:t>, maar interpreteerde de data niet ("</w:t>
      </w:r>
      <w:r w:rsidRPr="0084232D">
        <w:rPr>
          <w:i/>
          <w:iCs/>
          <w:lang w:val="nl-BE"/>
        </w:rPr>
        <w:t>Ik werk hard, dus het komt goed</w:t>
      </w:r>
      <w:r w:rsidRPr="0084232D">
        <w:rPr>
          <w:lang w:val="nl-BE"/>
        </w:rPr>
        <w:t>").</w:t>
      </w:r>
    </w:p>
    <w:p w14:paraId="602D9E29" w14:textId="77777777" w:rsidR="0084232D" w:rsidRPr="0084232D" w:rsidRDefault="0084232D" w:rsidP="0084232D">
      <w:pPr>
        <w:numPr>
          <w:ilvl w:val="0"/>
          <w:numId w:val="3"/>
        </w:numPr>
        <w:rPr>
          <w:lang w:val="nl-BE"/>
        </w:rPr>
      </w:pPr>
      <w:r w:rsidRPr="0084232D">
        <w:rPr>
          <w:b/>
          <w:bCs/>
          <w:lang w:val="nl-BE"/>
        </w:rPr>
        <w:t>Prioriteiten:</w:t>
      </w:r>
      <w:r w:rsidRPr="0084232D">
        <w:rPr>
          <w:lang w:val="nl-BE"/>
        </w:rPr>
        <w:t xml:space="preserve"> Ik koos voor wat ik </w:t>
      </w:r>
      <w:r w:rsidRPr="0084232D">
        <w:rPr>
          <w:i/>
          <w:iCs/>
          <w:lang w:val="nl-BE"/>
        </w:rPr>
        <w:t>leuk vond</w:t>
      </w:r>
      <w:r w:rsidRPr="0084232D">
        <w:rPr>
          <w:lang w:val="nl-BE"/>
        </w:rPr>
        <w:t xml:space="preserve"> (programmeren van items) boven wat </w:t>
      </w:r>
      <w:r w:rsidRPr="0084232D">
        <w:rPr>
          <w:i/>
          <w:iCs/>
          <w:lang w:val="nl-BE"/>
        </w:rPr>
        <w:t>nodig was</w:t>
      </w:r>
      <w:r w:rsidRPr="0084232D">
        <w:rPr>
          <w:lang w:val="nl-BE"/>
        </w:rPr>
        <w:t xml:space="preserve"> (database-testen).</w:t>
      </w:r>
    </w:p>
    <w:p w14:paraId="51197238" w14:textId="77777777" w:rsidR="0084232D" w:rsidRPr="0084232D" w:rsidRDefault="0084232D" w:rsidP="0084232D">
      <w:proofErr w:type="spellStart"/>
      <w:r w:rsidRPr="0084232D">
        <w:rPr>
          <w:b/>
          <w:bCs/>
        </w:rPr>
        <w:t>Emoties</w:t>
      </w:r>
      <w:proofErr w:type="spellEnd"/>
      <w:r w:rsidRPr="0084232D">
        <w:rPr>
          <w:b/>
          <w:bCs/>
        </w:rPr>
        <w:t>:</w:t>
      </w:r>
    </w:p>
    <w:p w14:paraId="583FBAB0" w14:textId="77777777" w:rsidR="0084232D" w:rsidRPr="0084232D" w:rsidRDefault="0084232D" w:rsidP="0084232D">
      <w:pPr>
        <w:numPr>
          <w:ilvl w:val="0"/>
          <w:numId w:val="4"/>
        </w:numPr>
        <w:rPr>
          <w:lang w:val="nl-BE"/>
        </w:rPr>
      </w:pPr>
      <w:r w:rsidRPr="0084232D">
        <w:rPr>
          <w:lang w:val="nl-BE"/>
        </w:rPr>
        <w:t>Frustratie toen ik na 2 weken besefte dat de helft van de features niet af zou raken.</w:t>
      </w:r>
    </w:p>
    <w:p w14:paraId="1FE9E4CE" w14:textId="77777777" w:rsidR="0084232D" w:rsidRPr="0084232D" w:rsidRDefault="0084232D" w:rsidP="0084232D">
      <w:pPr>
        <w:numPr>
          <w:ilvl w:val="0"/>
          <w:numId w:val="4"/>
        </w:numPr>
        <w:rPr>
          <w:lang w:val="nl-BE"/>
        </w:rPr>
      </w:pPr>
      <w:r w:rsidRPr="0084232D">
        <w:rPr>
          <w:lang w:val="nl-BE"/>
        </w:rPr>
        <w:t>Angst om keuzes te maken ("</w:t>
      </w:r>
      <w:r w:rsidRPr="0084232D">
        <w:rPr>
          <w:i/>
          <w:iCs/>
          <w:lang w:val="nl-BE"/>
        </w:rPr>
        <w:t>Als ik iets schrap, faal ik</w:t>
      </w:r>
      <w:r w:rsidRPr="0084232D">
        <w:rPr>
          <w:lang w:val="nl-BE"/>
        </w:rPr>
        <w:t>").</w:t>
      </w:r>
    </w:p>
    <w:p w14:paraId="6AFB77C5" w14:textId="77777777" w:rsidR="0084232D" w:rsidRPr="0084232D" w:rsidRDefault="0084232D" w:rsidP="0084232D">
      <w:r w:rsidRPr="0084232D">
        <w:pict w14:anchorId="3691D92C">
          <v:rect id="_x0000_i1044" style="width:0;height:1.5pt" o:hralign="center" o:hrstd="t" o:hr="t" fillcolor="#a0a0a0" stroked="f"/>
        </w:pict>
      </w:r>
    </w:p>
    <w:p w14:paraId="4C2E9E9A" w14:textId="77777777" w:rsidR="0084232D" w:rsidRPr="0084232D" w:rsidRDefault="0084232D" w:rsidP="0084232D">
      <w:pPr>
        <w:rPr>
          <w:b/>
          <w:bCs/>
          <w:lang w:val="nl-BE"/>
        </w:rPr>
      </w:pPr>
      <w:r w:rsidRPr="0084232D">
        <w:rPr>
          <w:b/>
          <w:bCs/>
          <w:lang w:val="nl-BE"/>
        </w:rPr>
        <w:lastRenderedPageBreak/>
        <w:t>3. Alternatieven (handelingsopties)</w:t>
      </w:r>
    </w:p>
    <w:p w14:paraId="33875249" w14:textId="77777777" w:rsidR="0084232D" w:rsidRPr="0084232D" w:rsidRDefault="0084232D" w:rsidP="0084232D">
      <w:pPr>
        <w:rPr>
          <w:lang w:val="nl-BE"/>
        </w:rPr>
      </w:pPr>
      <w:r w:rsidRPr="0084232D">
        <w:rPr>
          <w:b/>
          <w:bCs/>
          <w:lang w:val="nl-BE"/>
        </w:rPr>
        <w:t>Wat kon beter?</w:t>
      </w:r>
    </w:p>
    <w:p w14:paraId="696C9A47" w14:textId="77777777" w:rsidR="0084232D" w:rsidRPr="0084232D" w:rsidRDefault="0084232D" w:rsidP="0084232D">
      <w:pPr>
        <w:numPr>
          <w:ilvl w:val="0"/>
          <w:numId w:val="5"/>
        </w:numPr>
        <w:rPr>
          <w:lang w:val="nl-BE"/>
        </w:rPr>
      </w:pPr>
      <w:r w:rsidRPr="0084232D">
        <w:rPr>
          <w:b/>
          <w:bCs/>
          <w:lang w:val="nl-BE"/>
        </w:rPr>
        <w:t>MVP-first:</w:t>
      </w:r>
      <w:r w:rsidRPr="0084232D">
        <w:rPr>
          <w:lang w:val="nl-BE"/>
        </w:rPr>
        <w:t xml:space="preserve"> Starten met een </w:t>
      </w:r>
      <w:r w:rsidRPr="0084232D">
        <w:rPr>
          <w:i/>
          <w:iCs/>
          <w:lang w:val="nl-BE"/>
        </w:rPr>
        <w:t xml:space="preserve">Minimum </w:t>
      </w:r>
      <w:proofErr w:type="spellStart"/>
      <w:r w:rsidRPr="0084232D">
        <w:rPr>
          <w:i/>
          <w:iCs/>
          <w:lang w:val="nl-BE"/>
        </w:rPr>
        <w:t>Viable</w:t>
      </w:r>
      <w:proofErr w:type="spellEnd"/>
      <w:r w:rsidRPr="0084232D">
        <w:rPr>
          <w:i/>
          <w:iCs/>
          <w:lang w:val="nl-BE"/>
        </w:rPr>
        <w:t xml:space="preserve"> Product</w:t>
      </w:r>
      <w:r w:rsidRPr="0084232D">
        <w:rPr>
          <w:lang w:val="nl-BE"/>
        </w:rPr>
        <w:t xml:space="preserve"> (alleen quiz + temperatuursensor), dan uitbreiden.</w:t>
      </w:r>
    </w:p>
    <w:p w14:paraId="066774E1" w14:textId="77777777" w:rsidR="0084232D" w:rsidRPr="0084232D" w:rsidRDefault="0084232D" w:rsidP="0084232D">
      <w:pPr>
        <w:numPr>
          <w:ilvl w:val="0"/>
          <w:numId w:val="5"/>
        </w:numPr>
        <w:rPr>
          <w:lang w:val="nl-BE"/>
        </w:rPr>
      </w:pPr>
      <w:r w:rsidRPr="0084232D">
        <w:rPr>
          <w:b/>
          <w:bCs/>
          <w:lang w:val="nl-BE"/>
        </w:rPr>
        <w:t>Feedback vroeger vragen:</w:t>
      </w:r>
      <w:r w:rsidRPr="0084232D">
        <w:rPr>
          <w:lang w:val="nl-BE"/>
        </w:rPr>
        <w:t xml:space="preserve"> Bijvoorbeeld: </w:t>
      </w:r>
      <w:r w:rsidRPr="0084232D">
        <w:rPr>
          <w:i/>
          <w:iCs/>
          <w:lang w:val="nl-BE"/>
        </w:rPr>
        <w:t>"Is deze feature essentieel?"</w:t>
      </w:r>
      <w:r w:rsidRPr="0084232D">
        <w:rPr>
          <w:lang w:val="nl-BE"/>
        </w:rPr>
        <w:t xml:space="preserve"> aan mijn sparringpartner.</w:t>
      </w:r>
    </w:p>
    <w:p w14:paraId="49FBA278" w14:textId="18C5C347" w:rsidR="0084232D" w:rsidRPr="0084232D" w:rsidRDefault="0084232D" w:rsidP="0084232D">
      <w:pPr>
        <w:numPr>
          <w:ilvl w:val="0"/>
          <w:numId w:val="5"/>
        </w:numPr>
        <w:rPr>
          <w:lang w:val="nl-BE"/>
        </w:rPr>
      </w:pPr>
      <w:proofErr w:type="spellStart"/>
      <w:r w:rsidRPr="0084232D">
        <w:rPr>
          <w:b/>
          <w:bCs/>
          <w:lang w:val="nl-BE"/>
        </w:rPr>
        <w:t>Timeboxing</w:t>
      </w:r>
      <w:proofErr w:type="spellEnd"/>
      <w:r w:rsidRPr="0084232D">
        <w:rPr>
          <w:b/>
          <w:bCs/>
          <w:lang w:val="nl-BE"/>
        </w:rPr>
        <w:t>:</w:t>
      </w:r>
      <w:r w:rsidRPr="0084232D">
        <w:rPr>
          <w:lang w:val="nl-BE"/>
        </w:rPr>
        <w:t xml:space="preserve"> Maximaal 1 dag per experiment (bijv.</w:t>
      </w:r>
      <w:r>
        <w:rPr>
          <w:lang w:val="nl-BE"/>
        </w:rPr>
        <w:t xml:space="preserve"> snes mouse controller</w:t>
      </w:r>
      <w:r w:rsidRPr="0084232D">
        <w:rPr>
          <w:lang w:val="nl-BE"/>
        </w:rPr>
        <w:t>).</w:t>
      </w:r>
    </w:p>
    <w:p w14:paraId="5594C16A" w14:textId="77777777" w:rsidR="0084232D" w:rsidRPr="0084232D" w:rsidRDefault="0084232D" w:rsidP="0084232D">
      <w:proofErr w:type="spellStart"/>
      <w:r w:rsidRPr="0084232D">
        <w:rPr>
          <w:b/>
          <w:bCs/>
        </w:rPr>
        <w:t>Oorzaken</w:t>
      </w:r>
      <w:proofErr w:type="spellEnd"/>
      <w:r w:rsidRPr="0084232D">
        <w:rPr>
          <w:b/>
          <w:bCs/>
        </w:rPr>
        <w:t xml:space="preserve"> </w:t>
      </w:r>
      <w:proofErr w:type="spellStart"/>
      <w:r w:rsidRPr="0084232D">
        <w:rPr>
          <w:b/>
          <w:bCs/>
        </w:rPr>
        <w:t>aanpakken</w:t>
      </w:r>
      <w:proofErr w:type="spellEnd"/>
      <w:r w:rsidRPr="0084232D">
        <w:rPr>
          <w:b/>
          <w:bCs/>
        </w:rPr>
        <w:t>:</w:t>
      </w:r>
    </w:p>
    <w:p w14:paraId="46CCE7F5" w14:textId="77777777" w:rsidR="0084232D" w:rsidRPr="0084232D" w:rsidRDefault="0084232D" w:rsidP="0084232D">
      <w:pPr>
        <w:numPr>
          <w:ilvl w:val="0"/>
          <w:numId w:val="6"/>
        </w:numPr>
        <w:rPr>
          <w:lang w:val="nl-BE"/>
        </w:rPr>
      </w:pPr>
      <w:r w:rsidRPr="0084232D">
        <w:rPr>
          <w:lang w:val="nl-BE"/>
        </w:rPr>
        <w:t>Mijn perfectionisme kwam voort uit onzekerheid over mijn technische skills.</w:t>
      </w:r>
    </w:p>
    <w:p w14:paraId="3DEB83C9" w14:textId="77777777" w:rsidR="0084232D" w:rsidRPr="0084232D" w:rsidRDefault="0084232D" w:rsidP="0084232D">
      <w:pPr>
        <w:numPr>
          <w:ilvl w:val="0"/>
          <w:numId w:val="6"/>
        </w:numPr>
        <w:rPr>
          <w:lang w:val="nl-BE"/>
        </w:rPr>
      </w:pPr>
      <w:r w:rsidRPr="0084232D">
        <w:rPr>
          <w:lang w:val="nl-BE"/>
        </w:rPr>
        <w:t xml:space="preserve">Ik had geen duidelijke </w:t>
      </w:r>
      <w:r w:rsidRPr="0084232D">
        <w:rPr>
          <w:i/>
          <w:iCs/>
          <w:lang w:val="nl-BE"/>
        </w:rPr>
        <w:t>exit criteria</w:t>
      </w:r>
      <w:r w:rsidRPr="0084232D">
        <w:rPr>
          <w:lang w:val="nl-BE"/>
        </w:rPr>
        <w:t xml:space="preserve"> ("</w:t>
      </w:r>
      <w:r w:rsidRPr="0084232D">
        <w:rPr>
          <w:i/>
          <w:iCs/>
          <w:lang w:val="nl-BE"/>
        </w:rPr>
        <w:t>Wanneer is iets ‘goed genoeg’?</w:t>
      </w:r>
      <w:r w:rsidRPr="0084232D">
        <w:rPr>
          <w:lang w:val="nl-BE"/>
        </w:rPr>
        <w:t>").</w:t>
      </w:r>
    </w:p>
    <w:p w14:paraId="0F2B916F" w14:textId="77777777" w:rsidR="0084232D" w:rsidRPr="0084232D" w:rsidRDefault="0084232D" w:rsidP="0084232D">
      <w:r w:rsidRPr="0084232D">
        <w:pict w14:anchorId="14453631">
          <v:rect id="_x0000_i1045" style="width:0;height:1.5pt" o:hralign="center" o:hrstd="t" o:hr="t" fillcolor="#a0a0a0" stroked="f"/>
        </w:pict>
      </w:r>
    </w:p>
    <w:p w14:paraId="157719E1" w14:textId="77777777" w:rsidR="0084232D" w:rsidRPr="0084232D" w:rsidRDefault="0084232D" w:rsidP="0084232D">
      <w:pPr>
        <w:rPr>
          <w:b/>
          <w:bCs/>
          <w:lang w:val="nl-BE"/>
        </w:rPr>
      </w:pPr>
      <w:r w:rsidRPr="0084232D">
        <w:rPr>
          <w:b/>
          <w:bCs/>
          <w:lang w:val="nl-BE"/>
        </w:rPr>
        <w:t>4. Nieuw plan (toepassen)</w:t>
      </w:r>
    </w:p>
    <w:p w14:paraId="15289C51" w14:textId="77777777" w:rsidR="0084232D" w:rsidRPr="0084232D" w:rsidRDefault="0084232D" w:rsidP="0084232D">
      <w:pPr>
        <w:rPr>
          <w:lang w:val="nl-BE"/>
        </w:rPr>
      </w:pPr>
      <w:r w:rsidRPr="0084232D">
        <w:rPr>
          <w:b/>
          <w:bCs/>
          <w:lang w:val="nl-BE"/>
        </w:rPr>
        <w:t xml:space="preserve">Concrete acties voor Project </w:t>
      </w:r>
      <w:proofErr w:type="spellStart"/>
      <w:r w:rsidRPr="0084232D">
        <w:rPr>
          <w:b/>
          <w:bCs/>
          <w:lang w:val="nl-BE"/>
        </w:rPr>
        <w:t>Two</w:t>
      </w:r>
      <w:proofErr w:type="spellEnd"/>
      <w:r w:rsidRPr="0084232D">
        <w:rPr>
          <w:b/>
          <w:bCs/>
          <w:lang w:val="nl-BE"/>
        </w:rPr>
        <w:t>:</w:t>
      </w:r>
    </w:p>
    <w:p w14:paraId="52017F28" w14:textId="77777777" w:rsidR="0084232D" w:rsidRPr="0084232D" w:rsidRDefault="0084232D" w:rsidP="0084232D">
      <w:pPr>
        <w:numPr>
          <w:ilvl w:val="0"/>
          <w:numId w:val="7"/>
        </w:numPr>
        <w:rPr>
          <w:lang w:val="nl-BE"/>
        </w:rPr>
      </w:pPr>
      <w:r w:rsidRPr="0084232D">
        <w:rPr>
          <w:b/>
          <w:bCs/>
          <w:lang w:val="nl-BE"/>
        </w:rPr>
        <w:t>Dag 1:</w:t>
      </w:r>
      <w:r w:rsidRPr="0084232D">
        <w:rPr>
          <w:lang w:val="nl-BE"/>
        </w:rPr>
        <w:t xml:space="preserve"> Schets een </w:t>
      </w:r>
      <w:r w:rsidRPr="0084232D">
        <w:rPr>
          <w:i/>
          <w:iCs/>
          <w:lang w:val="nl-BE"/>
        </w:rPr>
        <w:t>prioriteitenmatrix</w:t>
      </w:r>
      <w:r w:rsidRPr="0084232D">
        <w:rPr>
          <w:lang w:val="nl-BE"/>
        </w:rPr>
        <w:t xml:space="preserve"> (must-have vs. nice-to-have) en deel deze met mijn team.</w:t>
      </w:r>
    </w:p>
    <w:p w14:paraId="1E77F00F" w14:textId="77777777" w:rsidR="0084232D" w:rsidRPr="0084232D" w:rsidRDefault="0084232D" w:rsidP="0084232D">
      <w:pPr>
        <w:numPr>
          <w:ilvl w:val="0"/>
          <w:numId w:val="7"/>
        </w:numPr>
      </w:pPr>
      <w:r w:rsidRPr="0084232D">
        <w:rPr>
          <w:b/>
          <w:bCs/>
          <w:lang w:val="nl-BE"/>
        </w:rPr>
        <w:t>Dag 2-4:</w:t>
      </w:r>
      <w:r w:rsidRPr="0084232D">
        <w:rPr>
          <w:lang w:val="nl-BE"/>
        </w:rPr>
        <w:t xml:space="preserve"> Bouw een MVP, test deze, en </w:t>
      </w:r>
      <w:r w:rsidRPr="0084232D">
        <w:rPr>
          <w:i/>
          <w:iCs/>
          <w:lang w:val="nl-BE"/>
        </w:rPr>
        <w:t>vier</w:t>
      </w:r>
      <w:r w:rsidRPr="0084232D">
        <w:rPr>
          <w:lang w:val="nl-BE"/>
        </w:rPr>
        <w:t xml:space="preserve"> kleine successen (bijv. </w:t>
      </w:r>
      <w:r w:rsidRPr="0084232D">
        <w:t xml:space="preserve">"Database </w:t>
      </w:r>
      <w:proofErr w:type="spellStart"/>
      <w:r w:rsidRPr="0084232D">
        <w:t>werkt</w:t>
      </w:r>
      <w:proofErr w:type="spellEnd"/>
      <w:r w:rsidRPr="0084232D">
        <w:t>!").</w:t>
      </w:r>
    </w:p>
    <w:p w14:paraId="7A4130B5" w14:textId="77777777" w:rsidR="0084232D" w:rsidRPr="0084232D" w:rsidRDefault="0084232D" w:rsidP="0084232D">
      <w:pPr>
        <w:numPr>
          <w:ilvl w:val="0"/>
          <w:numId w:val="7"/>
        </w:numPr>
        <w:rPr>
          <w:lang w:val="nl-BE"/>
        </w:rPr>
      </w:pPr>
      <w:r w:rsidRPr="0084232D">
        <w:rPr>
          <w:b/>
          <w:bCs/>
          <w:lang w:val="nl-BE"/>
        </w:rPr>
        <w:t>Wekelijks:</w:t>
      </w:r>
      <w:r w:rsidRPr="0084232D">
        <w:rPr>
          <w:lang w:val="nl-BE"/>
        </w:rPr>
        <w:t xml:space="preserve"> Check-in met mijn sparringpartner om </w:t>
      </w:r>
      <w:r w:rsidRPr="0084232D">
        <w:rPr>
          <w:i/>
          <w:iCs/>
          <w:lang w:val="nl-BE"/>
        </w:rPr>
        <w:t>objectief</w:t>
      </w:r>
      <w:r w:rsidRPr="0084232D">
        <w:rPr>
          <w:lang w:val="nl-BE"/>
        </w:rPr>
        <w:t xml:space="preserve"> te blijven.</w:t>
      </w:r>
    </w:p>
    <w:p w14:paraId="31F697FA" w14:textId="77777777" w:rsidR="0084232D" w:rsidRPr="0084232D" w:rsidRDefault="0084232D" w:rsidP="0084232D">
      <w:r w:rsidRPr="0084232D">
        <w:rPr>
          <w:b/>
          <w:bCs/>
        </w:rPr>
        <w:t>Mindset-</w:t>
      </w:r>
      <w:proofErr w:type="spellStart"/>
      <w:r w:rsidRPr="0084232D">
        <w:rPr>
          <w:b/>
          <w:bCs/>
        </w:rPr>
        <w:t>aanpassing</w:t>
      </w:r>
      <w:proofErr w:type="spellEnd"/>
      <w:r w:rsidRPr="0084232D">
        <w:rPr>
          <w:b/>
          <w:bCs/>
        </w:rPr>
        <w:t>:</w:t>
      </w:r>
    </w:p>
    <w:p w14:paraId="5C310DFD" w14:textId="77777777" w:rsidR="0084232D" w:rsidRPr="0084232D" w:rsidRDefault="0084232D" w:rsidP="0084232D">
      <w:pPr>
        <w:numPr>
          <w:ilvl w:val="0"/>
          <w:numId w:val="8"/>
        </w:numPr>
        <w:rPr>
          <w:lang w:val="nl-BE"/>
        </w:rPr>
      </w:pPr>
      <w:r w:rsidRPr="0084232D">
        <w:rPr>
          <w:i/>
          <w:iCs/>
          <w:lang w:val="nl-BE"/>
        </w:rPr>
        <w:t>"Een prototype is per definitie onaf – het doel is leren, niet perfectioneren."</w:t>
      </w:r>
    </w:p>
    <w:p w14:paraId="6198095E" w14:textId="77777777" w:rsidR="000D689C" w:rsidRPr="0084232D" w:rsidRDefault="000D689C">
      <w:pPr>
        <w:rPr>
          <w:lang w:val="nl-BE"/>
        </w:rPr>
      </w:pPr>
    </w:p>
    <w:sectPr w:rsidR="000D689C" w:rsidRPr="0084232D" w:rsidSect="001739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846"/>
    <w:multiLevelType w:val="multilevel"/>
    <w:tmpl w:val="CBF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82D"/>
    <w:multiLevelType w:val="multilevel"/>
    <w:tmpl w:val="15B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2CD5"/>
    <w:multiLevelType w:val="multilevel"/>
    <w:tmpl w:val="59B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E5DD8"/>
    <w:multiLevelType w:val="multilevel"/>
    <w:tmpl w:val="CFC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2113A"/>
    <w:multiLevelType w:val="multilevel"/>
    <w:tmpl w:val="348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05AF2"/>
    <w:multiLevelType w:val="multilevel"/>
    <w:tmpl w:val="821A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16200"/>
    <w:multiLevelType w:val="multilevel"/>
    <w:tmpl w:val="BEB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D2F15"/>
    <w:multiLevelType w:val="multilevel"/>
    <w:tmpl w:val="EA88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95046">
    <w:abstractNumId w:val="2"/>
  </w:num>
  <w:num w:numId="2" w16cid:durableId="67769359">
    <w:abstractNumId w:val="3"/>
  </w:num>
  <w:num w:numId="3" w16cid:durableId="1882861634">
    <w:abstractNumId w:val="5"/>
  </w:num>
  <w:num w:numId="4" w16cid:durableId="378288763">
    <w:abstractNumId w:val="1"/>
  </w:num>
  <w:num w:numId="5" w16cid:durableId="715396457">
    <w:abstractNumId w:val="4"/>
  </w:num>
  <w:num w:numId="6" w16cid:durableId="1845435648">
    <w:abstractNumId w:val="0"/>
  </w:num>
  <w:num w:numId="7" w16cid:durableId="86967844">
    <w:abstractNumId w:val="7"/>
  </w:num>
  <w:num w:numId="8" w16cid:durableId="366837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2D"/>
    <w:rsid w:val="000D689C"/>
    <w:rsid w:val="00173908"/>
    <w:rsid w:val="00414D77"/>
    <w:rsid w:val="004D5A4B"/>
    <w:rsid w:val="00693912"/>
    <w:rsid w:val="0084232D"/>
    <w:rsid w:val="00892FD7"/>
    <w:rsid w:val="00A240CF"/>
    <w:rsid w:val="00C32BF6"/>
    <w:rsid w:val="00E0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E97F"/>
  <w15:chartTrackingRefBased/>
  <w15:docId w15:val="{1D42910A-C6C0-47F2-9836-49D0D4CA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BOHEZ</dc:creator>
  <cp:keywords/>
  <dc:description/>
  <cp:lastModifiedBy>Lukas BOHEZ</cp:lastModifiedBy>
  <cp:revision>1</cp:revision>
  <dcterms:created xsi:type="dcterms:W3CDTF">2025-06-19T22:54:00Z</dcterms:created>
  <dcterms:modified xsi:type="dcterms:W3CDTF">2025-06-19T23:11:00Z</dcterms:modified>
</cp:coreProperties>
</file>